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1DF03B" w14:textId="77777777" w:rsidR="00E54FA1" w:rsidRDefault="00E54FA1" w:rsidP="00E54FA1">
      <w:pPr>
        <w:jc w:val="right"/>
        <w:rPr>
          <w:sz w:val="36"/>
          <w:szCs w:val="36"/>
        </w:rPr>
      </w:pPr>
      <w:r w:rsidRPr="001707CE">
        <w:rPr>
          <w:sz w:val="36"/>
          <w:szCs w:val="36"/>
        </w:rPr>
        <w:t>Teisha</w:t>
      </w:r>
      <w:r>
        <w:rPr>
          <w:sz w:val="36"/>
          <w:szCs w:val="36"/>
        </w:rPr>
        <w:t xml:space="preserve"> Soans</w:t>
      </w:r>
    </w:p>
    <w:p w14:paraId="4495D236" w14:textId="77777777" w:rsidR="00E54FA1" w:rsidRDefault="00E54FA1" w:rsidP="00E54FA1">
      <w:pPr>
        <w:jc w:val="right"/>
        <w:rPr>
          <w:sz w:val="36"/>
          <w:szCs w:val="36"/>
        </w:rPr>
      </w:pPr>
      <w:r>
        <w:rPr>
          <w:sz w:val="36"/>
          <w:szCs w:val="36"/>
        </w:rPr>
        <w:t>A068</w:t>
      </w:r>
    </w:p>
    <w:p w14:paraId="35802BD2" w14:textId="5964E899" w:rsidR="00E54FA1" w:rsidRPr="00E54FA1" w:rsidRDefault="00E54FA1" w:rsidP="00E54FA1">
      <w:pPr>
        <w:jc w:val="right"/>
        <w:rPr>
          <w:sz w:val="36"/>
          <w:szCs w:val="36"/>
        </w:rPr>
      </w:pPr>
      <w:r>
        <w:rPr>
          <w:sz w:val="36"/>
          <w:szCs w:val="36"/>
        </w:rPr>
        <w:t>86062300017</w:t>
      </w:r>
    </w:p>
    <w:p w14:paraId="0A72BB23" w14:textId="7C787DD4" w:rsidR="001C6295" w:rsidRDefault="004A61DA" w:rsidP="00E54FA1">
      <w:pPr>
        <w:jc w:val="center"/>
        <w:rPr>
          <w:sz w:val="36"/>
          <w:szCs w:val="36"/>
          <w:u w:val="single"/>
        </w:rPr>
      </w:pPr>
      <w:r w:rsidRPr="00893C25">
        <w:rPr>
          <w:sz w:val="36"/>
          <w:szCs w:val="36"/>
          <w:u w:val="single"/>
        </w:rPr>
        <w:t>Practical-</w:t>
      </w:r>
      <w:proofErr w:type="gramStart"/>
      <w:r>
        <w:rPr>
          <w:sz w:val="36"/>
          <w:szCs w:val="36"/>
          <w:u w:val="single"/>
        </w:rPr>
        <w:t>5 :</w:t>
      </w:r>
      <w:proofErr w:type="gramEnd"/>
      <w:r>
        <w:rPr>
          <w:sz w:val="36"/>
          <w:szCs w:val="36"/>
          <w:u w:val="single"/>
        </w:rPr>
        <w:t xml:space="preserve"> </w:t>
      </w:r>
      <w:r w:rsidRPr="004A61DA">
        <w:rPr>
          <w:sz w:val="36"/>
          <w:szCs w:val="36"/>
          <w:u w:val="single"/>
        </w:rPr>
        <w:t>Platform as a service using AWS</w:t>
      </w:r>
    </w:p>
    <w:p w14:paraId="70F384C7" w14:textId="77777777" w:rsidR="001E77C3" w:rsidRDefault="004A61DA" w:rsidP="001E77C3">
      <w:pPr>
        <w:rPr>
          <w:rFonts w:cstheme="minorHAnsi"/>
          <w:sz w:val="36"/>
          <w:szCs w:val="36"/>
        </w:rPr>
      </w:pPr>
      <w:r w:rsidRPr="00A83AC6">
        <w:rPr>
          <w:rFonts w:cstheme="minorHAnsi"/>
          <w:sz w:val="36"/>
          <w:szCs w:val="36"/>
        </w:rPr>
        <w:t>Task 1:</w:t>
      </w:r>
      <w:r>
        <w:rPr>
          <w:rFonts w:cstheme="minorHAnsi"/>
          <w:sz w:val="36"/>
          <w:szCs w:val="36"/>
        </w:rPr>
        <w:t xml:space="preserve"> </w:t>
      </w:r>
      <w:r w:rsidRPr="004A61DA">
        <w:rPr>
          <w:rFonts w:cstheme="minorHAnsi"/>
          <w:sz w:val="36"/>
          <w:szCs w:val="36"/>
        </w:rPr>
        <w:t>Implement paas using elastic beanstalk for</w:t>
      </w:r>
      <w:r>
        <w:rPr>
          <w:rFonts w:cstheme="minorHAnsi"/>
          <w:sz w:val="36"/>
          <w:szCs w:val="36"/>
        </w:rPr>
        <w:t xml:space="preserve"> Python</w:t>
      </w:r>
    </w:p>
    <w:p w14:paraId="2906A132" w14:textId="2E4F4AEA" w:rsidR="004A61DA" w:rsidRPr="001E77C3" w:rsidRDefault="004A61DA" w:rsidP="001E77C3">
      <w:pPr>
        <w:pStyle w:val="ListParagraph"/>
        <w:numPr>
          <w:ilvl w:val="0"/>
          <w:numId w:val="19"/>
        </w:numPr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We’ll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be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using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Elastic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Beanstalk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-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Python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7E62C351" w14:textId="4D34B47F" w:rsidR="004A61DA" w:rsidRDefault="004A61DA" w:rsidP="004A61DA">
      <w:pPr>
        <w:spacing w:before="360" w:after="0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drawing>
          <wp:inline distT="0" distB="0" distL="0" distR="0" wp14:anchorId="2A0DC1DE" wp14:editId="12FB4938">
            <wp:extent cx="5966460" cy="1335405"/>
            <wp:effectExtent l="0" t="0" r="0" b="0"/>
            <wp:docPr id="31464665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5AE3" w14:textId="77777777" w:rsidR="001E77C3" w:rsidRPr="001E77C3" w:rsidRDefault="001E77C3" w:rsidP="004A61DA">
      <w:pPr>
        <w:spacing w:before="360" w:after="0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</w:p>
    <w:p w14:paraId="2DEBF78F" w14:textId="77777777" w:rsidR="004A61DA" w:rsidRPr="001E77C3" w:rsidRDefault="004A61DA" w:rsidP="004A61DA">
      <w:pPr>
        <w:numPr>
          <w:ilvl w:val="0"/>
          <w:numId w:val="2"/>
        </w:numPr>
        <w:spacing w:before="49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There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will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spacing w:val="2"/>
          <w:kern w:val="0"/>
          <w:sz w:val="36"/>
          <w:szCs w:val="36"/>
          <w:lang w:bidi="en-US"/>
          <w14:ligatures w14:val="none"/>
        </w:rPr>
        <w:t>be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the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steps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5084E99D" w14:textId="0DB206B6" w:rsidR="004A61DA" w:rsidRPr="001E77C3" w:rsidRDefault="004A61DA" w:rsidP="004A61DA">
      <w:pPr>
        <w:spacing w:before="67" w:after="0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6CD3326B" wp14:editId="0786E071">
            <wp:extent cx="1974273" cy="3645824"/>
            <wp:effectExtent l="0" t="0" r="6985" b="0"/>
            <wp:docPr id="69919673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039" cy="365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EB24" w14:textId="77777777" w:rsidR="004A61DA" w:rsidRDefault="004A61DA" w:rsidP="004A61DA">
      <w:pPr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</w:p>
    <w:p w14:paraId="355D4EFA" w14:textId="77777777" w:rsidR="001E77C3" w:rsidRDefault="001E77C3" w:rsidP="001E77C3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>
        <w:rPr>
          <w:rFonts w:eastAsia="Times New Roman" w:cstheme="minorHAnsi"/>
          <w:kern w:val="0"/>
          <w:sz w:val="36"/>
          <w:szCs w:val="36"/>
          <w14:ligatures w14:val="none"/>
        </w:rPr>
        <w:t>Fill in the details</w:t>
      </w:r>
    </w:p>
    <w:p w14:paraId="1602FC83" w14:textId="4B6287BC" w:rsidR="001E77C3" w:rsidRPr="001E77C3" w:rsidRDefault="001E77C3" w:rsidP="001E77C3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  <w:sectPr w:rsidR="001E77C3" w:rsidRPr="001E77C3" w:rsidSect="004A61DA">
          <w:pgSz w:w="12240" w:h="15840"/>
          <w:pgMar w:top="640" w:right="1374" w:bottom="2880" w:left="1470" w:header="720" w:footer="2540" w:gutter="0"/>
          <w:cols w:space="720"/>
        </w:sectPr>
      </w:pPr>
    </w:p>
    <w:p w14:paraId="0B9DE437" w14:textId="19EAF5A2" w:rsidR="004A61DA" w:rsidRPr="001E77C3" w:rsidRDefault="004A61DA" w:rsidP="004A61DA">
      <w:pPr>
        <w:spacing w:before="1502" w:after="0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7D422BBA" wp14:editId="1130D869">
            <wp:extent cx="5957570" cy="6712585"/>
            <wp:effectExtent l="0" t="0" r="5080" b="0"/>
            <wp:docPr id="92080661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671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8D56B" w14:textId="77777777" w:rsidR="004A61DA" w:rsidRPr="001E77C3" w:rsidRDefault="004A61DA" w:rsidP="004A61DA">
      <w:pPr>
        <w:numPr>
          <w:ilvl w:val="0"/>
          <w:numId w:val="3"/>
        </w:numPr>
        <w:spacing w:before="65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Select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the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platform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5C302FA1" w14:textId="77777777" w:rsidR="004A61DA" w:rsidRPr="001E77C3" w:rsidRDefault="004A61DA" w:rsidP="004A61DA">
      <w:pPr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  <w:sectPr w:rsidR="004A61DA" w:rsidRPr="001E77C3" w:rsidSect="004A61DA">
          <w:footerReference w:type="default" r:id="rId10"/>
          <w:pgSz w:w="12240" w:h="15840"/>
          <w:pgMar w:top="640" w:right="1390" w:bottom="640" w:left="1470" w:header="720" w:footer="720" w:gutter="0"/>
          <w:cols w:space="720"/>
        </w:sectPr>
      </w:pPr>
    </w:p>
    <w:p w14:paraId="3FA01173" w14:textId="5EA409A2" w:rsidR="004A61DA" w:rsidRPr="001E77C3" w:rsidRDefault="004A61DA" w:rsidP="004A61DA">
      <w:pPr>
        <w:spacing w:before="1022" w:after="0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6E947E52" wp14:editId="54D3DBCC">
            <wp:extent cx="5966460" cy="6111875"/>
            <wp:effectExtent l="0" t="0" r="0" b="3175"/>
            <wp:docPr id="22827240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611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3A12" w14:textId="77777777" w:rsidR="004A61DA" w:rsidRPr="001E77C3" w:rsidRDefault="004A61DA" w:rsidP="004A61DA">
      <w:pPr>
        <w:numPr>
          <w:ilvl w:val="0"/>
          <w:numId w:val="4"/>
        </w:numPr>
        <w:spacing w:before="43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Go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to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the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IAM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spacing w:val="1"/>
          <w:kern w:val="0"/>
          <w:sz w:val="36"/>
          <w:szCs w:val="36"/>
          <w:lang w:bidi="en-US"/>
          <w14:ligatures w14:val="none"/>
        </w:rPr>
        <w:t>services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spacing w:val="1"/>
          <w:kern w:val="0"/>
          <w:sz w:val="36"/>
          <w:szCs w:val="36"/>
          <w:lang w:bidi="en-US"/>
          <w14:ligatures w14:val="none"/>
        </w:rPr>
        <w:t>-&gt;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Create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role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3B22C7D0" w14:textId="239AE2B4" w:rsidR="004A61DA" w:rsidRPr="001E77C3" w:rsidRDefault="004A61DA" w:rsidP="004A61DA">
      <w:pPr>
        <w:spacing w:before="1022" w:after="0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51BF0474" wp14:editId="22B562C5">
            <wp:extent cx="5964555" cy="2778125"/>
            <wp:effectExtent l="0" t="0" r="0" b="3175"/>
            <wp:docPr id="13065964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85965" w14:textId="74693557" w:rsidR="004A61DA" w:rsidRPr="001E77C3" w:rsidRDefault="004A61DA" w:rsidP="004A61DA">
      <w:pPr>
        <w:spacing w:before="95" w:after="0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drawing>
          <wp:inline distT="0" distB="0" distL="0" distR="0" wp14:anchorId="281AA8F0" wp14:editId="3233484B">
            <wp:extent cx="5860415" cy="3747770"/>
            <wp:effectExtent l="0" t="0" r="6985" b="5080"/>
            <wp:docPr id="57723059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A4193" w14:textId="77777777" w:rsidR="004A61DA" w:rsidRPr="001E77C3" w:rsidRDefault="004A61DA" w:rsidP="004A61DA">
      <w:pPr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  <w:sectPr w:rsidR="004A61DA" w:rsidRPr="001E77C3" w:rsidSect="004A61DA">
          <w:pgSz w:w="12240" w:h="15840"/>
          <w:pgMar w:top="1120" w:right="1367" w:bottom="1120" w:left="1470" w:header="720" w:footer="720" w:gutter="0"/>
          <w:cols w:space="720"/>
        </w:sectPr>
      </w:pPr>
    </w:p>
    <w:p w14:paraId="3F625BA0" w14:textId="3B75C0D9" w:rsidR="004A61DA" w:rsidRPr="001E77C3" w:rsidRDefault="004A61DA" w:rsidP="004A61DA">
      <w:pPr>
        <w:spacing w:before="10" w:after="0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21CFCE04" wp14:editId="0F188A13">
            <wp:extent cx="5966460" cy="2305050"/>
            <wp:effectExtent l="0" t="0" r="0" b="0"/>
            <wp:docPr id="26226779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1DDF2" w14:textId="5FD6CDB4" w:rsidR="004A61DA" w:rsidRPr="001E77C3" w:rsidRDefault="004A61DA" w:rsidP="001E77C3">
      <w:pPr>
        <w:pStyle w:val="ListParagraph"/>
        <w:numPr>
          <w:ilvl w:val="0"/>
          <w:numId w:val="4"/>
        </w:numPr>
        <w:spacing w:before="42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Create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new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service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role,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and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select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the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EC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instance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profile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348C5811" w14:textId="77777777" w:rsidR="004A61DA" w:rsidRPr="001E77C3" w:rsidRDefault="004A61DA" w:rsidP="004A61DA">
      <w:pPr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  <w:sectPr w:rsidR="004A61DA" w:rsidRPr="001E77C3" w:rsidSect="004A61DA">
          <w:headerReference w:type="default" r:id="rId15"/>
          <w:pgSz w:w="12240" w:h="15840"/>
          <w:pgMar w:top="6160" w:right="1366" w:bottom="640" w:left="1470" w:header="2140" w:footer="720" w:gutter="0"/>
          <w:cols w:space="720"/>
        </w:sectPr>
      </w:pPr>
    </w:p>
    <w:p w14:paraId="071B6523" w14:textId="0B7285DB" w:rsidR="004A61DA" w:rsidRPr="001E77C3" w:rsidRDefault="004A61DA" w:rsidP="004A61DA">
      <w:pPr>
        <w:spacing w:before="1502" w:after="0" w:line="240" w:lineRule="auto"/>
        <w:ind w:left="389"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3C1F263A" wp14:editId="3F110827">
            <wp:extent cx="5908675" cy="4876800"/>
            <wp:effectExtent l="0" t="0" r="0" b="0"/>
            <wp:docPr id="192605641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A4D7" w14:textId="69D78144" w:rsidR="004A61DA" w:rsidRPr="001E77C3" w:rsidRDefault="004A61DA" w:rsidP="001E77C3">
      <w:pPr>
        <w:pStyle w:val="ListParagraph"/>
        <w:numPr>
          <w:ilvl w:val="0"/>
          <w:numId w:val="4"/>
        </w:numPr>
        <w:spacing w:before="134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Set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spacing w:val="2"/>
          <w:kern w:val="0"/>
          <w:sz w:val="36"/>
          <w:szCs w:val="36"/>
          <w:lang w:bidi="en-US"/>
          <w14:ligatures w14:val="none"/>
        </w:rPr>
        <w:t>up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network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and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database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43D79DA1" w14:textId="77777777" w:rsidR="004A61DA" w:rsidRPr="001E77C3" w:rsidRDefault="004A61DA" w:rsidP="004A61DA">
      <w:pPr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  <w:sectPr w:rsidR="004A61DA" w:rsidRPr="001E77C3" w:rsidSect="004A61DA">
          <w:headerReference w:type="default" r:id="rId17"/>
          <w:pgSz w:w="12240" w:h="15840"/>
          <w:pgMar w:top="640" w:right="747" w:bottom="640" w:left="1801" w:header="720" w:footer="720" w:gutter="0"/>
          <w:cols w:space="720"/>
        </w:sectPr>
      </w:pPr>
    </w:p>
    <w:p w14:paraId="41C6F4F1" w14:textId="7BD4B6F2" w:rsidR="004A61DA" w:rsidRPr="001E77C3" w:rsidRDefault="004A61DA" w:rsidP="004A61DA">
      <w:pPr>
        <w:spacing w:before="1022" w:after="0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120A5072" wp14:editId="564A4F65">
            <wp:extent cx="5966460" cy="6035675"/>
            <wp:effectExtent l="0" t="0" r="0" b="3175"/>
            <wp:docPr id="79049264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60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F9806" w14:textId="7D95A758" w:rsidR="004A61DA" w:rsidRPr="001E77C3" w:rsidRDefault="004A61DA" w:rsidP="001E77C3">
      <w:pPr>
        <w:pStyle w:val="ListParagraph"/>
        <w:numPr>
          <w:ilvl w:val="0"/>
          <w:numId w:val="4"/>
        </w:numPr>
        <w:spacing w:before="41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spacing w:val="1"/>
          <w:kern w:val="0"/>
          <w:sz w:val="36"/>
          <w:szCs w:val="36"/>
          <w:lang w:bidi="en-US"/>
          <w14:ligatures w14:val="none"/>
        </w:rPr>
        <w:t>Keep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the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settings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default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5367C2D2" w14:textId="3F062A39" w:rsidR="004A61DA" w:rsidRPr="001E77C3" w:rsidRDefault="004A61DA" w:rsidP="004A61DA">
      <w:pPr>
        <w:spacing w:before="1022" w:after="0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30BCE2EE" wp14:editId="0E9D2E4E">
            <wp:extent cx="5957570" cy="6068060"/>
            <wp:effectExtent l="0" t="0" r="5080" b="8890"/>
            <wp:docPr id="11688723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606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A211" w14:textId="3E432D68" w:rsidR="001E77C3" w:rsidRPr="001E77C3" w:rsidRDefault="004A61DA" w:rsidP="001E77C3">
      <w:pPr>
        <w:pStyle w:val="ListParagraph"/>
        <w:numPr>
          <w:ilvl w:val="0"/>
          <w:numId w:val="4"/>
        </w:numPr>
        <w:spacing w:before="70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spacing w:val="1"/>
          <w:kern w:val="0"/>
          <w:sz w:val="36"/>
          <w:szCs w:val="36"/>
          <w:lang w:bidi="en-US"/>
          <w14:ligatures w14:val="none"/>
        </w:rPr>
        <w:t>Keep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the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settings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default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62034B6D" w14:textId="7B23339B" w:rsidR="004A61DA" w:rsidRPr="001E77C3" w:rsidRDefault="004A61DA" w:rsidP="004A61DA">
      <w:pPr>
        <w:spacing w:before="1022" w:after="143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595AA32B" wp14:editId="68A7743D">
            <wp:extent cx="5908675" cy="5832475"/>
            <wp:effectExtent l="0" t="0" r="0" b="0"/>
            <wp:docPr id="188209231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83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8BBC" w14:textId="7998A730" w:rsidR="004A61DA" w:rsidRPr="001E77C3" w:rsidRDefault="004A61DA" w:rsidP="001E77C3">
      <w:pPr>
        <w:pStyle w:val="ListParagraph"/>
        <w:numPr>
          <w:ilvl w:val="0"/>
          <w:numId w:val="4"/>
        </w:numPr>
        <w:spacing w:before="41" w:after="0" w:line="245" w:lineRule="atLeast"/>
        <w:ind w:right="-200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Review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and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submit</w:t>
      </w:r>
      <w:r w:rsidR="001E77C3"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.</w:t>
      </w:r>
    </w:p>
    <w:p w14:paraId="260A7DCB" w14:textId="493EBC4D" w:rsidR="004A61DA" w:rsidRPr="001E77C3" w:rsidRDefault="004A61DA" w:rsidP="001E77C3">
      <w:pPr>
        <w:pStyle w:val="ListParagraph"/>
        <w:numPr>
          <w:ilvl w:val="0"/>
          <w:numId w:val="4"/>
        </w:numPr>
        <w:spacing w:before="41" w:after="0" w:line="245" w:lineRule="atLeast"/>
        <w:ind w:right="-200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spacing w:val="1"/>
          <w:kern w:val="0"/>
          <w:sz w:val="36"/>
          <w:szCs w:val="36"/>
          <w:lang w:bidi="en-US"/>
          <w14:ligatures w14:val="none"/>
        </w:rPr>
        <w:t>The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environment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will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start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launching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7B88AE0F" w14:textId="77777777" w:rsidR="004A61DA" w:rsidRPr="001E77C3" w:rsidRDefault="004A61DA" w:rsidP="004A61DA">
      <w:pPr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  <w:sectPr w:rsidR="004A61DA" w:rsidRPr="001E77C3" w:rsidSect="004A61DA">
          <w:pgSz w:w="12240" w:h="15840"/>
          <w:pgMar w:top="1120" w:right="1364" w:bottom="1120" w:left="1470" w:header="720" w:footer="720" w:gutter="0"/>
          <w:cols w:space="720"/>
        </w:sectPr>
      </w:pPr>
    </w:p>
    <w:p w14:paraId="458A6312" w14:textId="28615040" w:rsidR="004A61DA" w:rsidRPr="001E77C3" w:rsidRDefault="004A61DA" w:rsidP="004A61DA">
      <w:pPr>
        <w:spacing w:before="1502" w:after="0" w:line="240" w:lineRule="auto"/>
        <w:ind w:left="29"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0532993E" wp14:editId="0F3C26A7">
            <wp:extent cx="5966460" cy="2793365"/>
            <wp:effectExtent l="0" t="0" r="0" b="6985"/>
            <wp:docPr id="109535790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7797C" w14:textId="3A55F24D" w:rsidR="004A61DA" w:rsidRPr="001E77C3" w:rsidRDefault="004A61DA" w:rsidP="004A61DA">
      <w:pPr>
        <w:spacing w:before="77" w:after="0" w:line="240" w:lineRule="auto"/>
        <w:ind w:left="29"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drawing>
          <wp:inline distT="0" distB="0" distL="0" distR="0" wp14:anchorId="012D933A" wp14:editId="472D9264">
            <wp:extent cx="5902325" cy="1593215"/>
            <wp:effectExtent l="0" t="0" r="3175" b="6985"/>
            <wp:docPr id="200170096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82FB" w14:textId="1DF24144" w:rsidR="004A61DA" w:rsidRPr="001E77C3" w:rsidRDefault="004A61DA" w:rsidP="001E77C3">
      <w:pPr>
        <w:pStyle w:val="ListParagraph"/>
        <w:numPr>
          <w:ilvl w:val="0"/>
          <w:numId w:val="4"/>
        </w:numPr>
        <w:spacing w:before="386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spacing w:val="1"/>
          <w:kern w:val="0"/>
          <w:sz w:val="36"/>
          <w:szCs w:val="36"/>
          <w:lang w:bidi="en-US"/>
          <w14:ligatures w14:val="none"/>
        </w:rPr>
        <w:t>The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webapp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spacing w:val="1"/>
          <w:kern w:val="0"/>
          <w:sz w:val="36"/>
          <w:szCs w:val="36"/>
          <w:lang w:bidi="en-US"/>
          <w14:ligatures w14:val="none"/>
        </w:rPr>
        <w:t>is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launched!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66C9B777" w14:textId="7197D690" w:rsidR="004A61DA" w:rsidRPr="001E77C3" w:rsidRDefault="004A61DA" w:rsidP="004A61DA">
      <w:pPr>
        <w:spacing w:before="356" w:after="0" w:line="240" w:lineRule="auto"/>
        <w:ind w:left="29"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drawing>
          <wp:inline distT="0" distB="0" distL="0" distR="0" wp14:anchorId="4C75D849" wp14:editId="0CF01665">
            <wp:extent cx="5819140" cy="1863725"/>
            <wp:effectExtent l="0" t="0" r="0" b="3175"/>
            <wp:docPr id="58423876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D3DEC" w14:textId="77777777" w:rsidR="004A61DA" w:rsidRDefault="004A61DA" w:rsidP="004A61DA">
      <w:pPr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</w:p>
    <w:p w14:paraId="415D3362" w14:textId="77777777" w:rsidR="001E77C3" w:rsidRDefault="001E77C3" w:rsidP="004A61DA">
      <w:pPr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</w:p>
    <w:p w14:paraId="39C9BF65" w14:textId="77777777" w:rsidR="001E77C3" w:rsidRDefault="001E77C3" w:rsidP="004A61DA">
      <w:pPr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</w:p>
    <w:p w14:paraId="6BC7D0FA" w14:textId="77777777" w:rsidR="001E77C3" w:rsidRDefault="001E77C3" w:rsidP="004A61DA">
      <w:pPr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</w:p>
    <w:p w14:paraId="0BE51EFD" w14:textId="77777777" w:rsidR="001E77C3" w:rsidRDefault="001E77C3" w:rsidP="001E77C3">
      <w:pPr>
        <w:rPr>
          <w:rFonts w:cstheme="minorHAnsi"/>
          <w:sz w:val="36"/>
          <w:szCs w:val="36"/>
        </w:rPr>
      </w:pPr>
      <w:r w:rsidRPr="00A83AC6">
        <w:rPr>
          <w:rFonts w:cstheme="minorHAnsi"/>
          <w:sz w:val="36"/>
          <w:szCs w:val="36"/>
        </w:rPr>
        <w:t xml:space="preserve">Task </w:t>
      </w:r>
      <w:r>
        <w:rPr>
          <w:rFonts w:cstheme="minorHAnsi"/>
          <w:sz w:val="36"/>
          <w:szCs w:val="36"/>
        </w:rPr>
        <w:t>2</w:t>
      </w:r>
      <w:r w:rsidRPr="00A83AC6">
        <w:rPr>
          <w:rFonts w:cstheme="minorHAnsi"/>
          <w:sz w:val="36"/>
          <w:szCs w:val="36"/>
        </w:rPr>
        <w:t>:</w:t>
      </w:r>
      <w:r>
        <w:rPr>
          <w:rFonts w:cstheme="minorHAnsi"/>
          <w:sz w:val="36"/>
          <w:szCs w:val="36"/>
        </w:rPr>
        <w:t xml:space="preserve"> </w:t>
      </w:r>
      <w:r w:rsidRPr="004A61DA">
        <w:rPr>
          <w:rFonts w:cstheme="minorHAnsi"/>
          <w:sz w:val="36"/>
          <w:szCs w:val="36"/>
        </w:rPr>
        <w:t>Implement paas using elastic beanstalk fo</w:t>
      </w:r>
      <w:r>
        <w:rPr>
          <w:rFonts w:cstheme="minorHAnsi"/>
          <w:sz w:val="36"/>
          <w:szCs w:val="36"/>
        </w:rPr>
        <w:t>r Java</w:t>
      </w:r>
    </w:p>
    <w:p w14:paraId="2F038B2F" w14:textId="0A402268" w:rsidR="004A61DA" w:rsidRPr="001E77C3" w:rsidRDefault="001E77C3" w:rsidP="001E77C3">
      <w:pPr>
        <w:pStyle w:val="ListParagraph"/>
        <w:numPr>
          <w:ilvl w:val="0"/>
          <w:numId w:val="23"/>
        </w:numPr>
        <w:rPr>
          <w:rFonts w:cstheme="minorHAnsi"/>
          <w:sz w:val="36"/>
          <w:szCs w:val="36"/>
        </w:rPr>
      </w:pPr>
      <w:r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W</w:t>
      </w:r>
      <w:r w:rsidR="004A61DA"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e’ll</w:t>
      </w:r>
      <w:r w:rsidR="004A61DA"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="004A61DA"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be</w:t>
      </w:r>
      <w:r w:rsidR="004A61DA"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="004A61DA"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using</w:t>
      </w:r>
      <w:r w:rsidR="004A61DA"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="004A61DA"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Elastic</w:t>
      </w:r>
      <w:r w:rsidR="004A61DA"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="004A61DA"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Beanstalk</w:t>
      </w:r>
      <w:r w:rsidR="004A61DA"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="004A61DA"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-</w:t>
      </w:r>
      <w:r w:rsidR="004A61DA"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="004A61DA"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Java</w:t>
      </w:r>
      <w:r w:rsidR="004A61DA"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35FF5228" w14:textId="01819621" w:rsidR="004A61DA" w:rsidRPr="001E77C3" w:rsidRDefault="004A61DA" w:rsidP="004A61DA">
      <w:pPr>
        <w:spacing w:before="360" w:after="0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drawing>
          <wp:inline distT="0" distB="0" distL="0" distR="0" wp14:anchorId="5FF7358C" wp14:editId="2C98EB24">
            <wp:extent cx="5966460" cy="1335405"/>
            <wp:effectExtent l="0" t="0" r="0" b="0"/>
            <wp:docPr id="10545827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9855" w14:textId="1294714D" w:rsidR="004A61DA" w:rsidRPr="001E77C3" w:rsidRDefault="004A61DA" w:rsidP="001E77C3">
      <w:pPr>
        <w:pStyle w:val="ListParagraph"/>
        <w:numPr>
          <w:ilvl w:val="0"/>
          <w:numId w:val="23"/>
        </w:numPr>
        <w:spacing w:before="49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There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will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spacing w:val="2"/>
          <w:kern w:val="0"/>
          <w:sz w:val="36"/>
          <w:szCs w:val="36"/>
          <w:lang w:bidi="en-US"/>
          <w14:ligatures w14:val="none"/>
        </w:rPr>
        <w:t>be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the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steps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4E83B983" w14:textId="6E103A93" w:rsidR="004A61DA" w:rsidRPr="001E77C3" w:rsidRDefault="004A61DA" w:rsidP="004A61DA">
      <w:pPr>
        <w:spacing w:before="67" w:after="0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drawing>
          <wp:inline distT="0" distB="0" distL="0" distR="0" wp14:anchorId="29CE16AD" wp14:editId="45F89F9E">
            <wp:extent cx="2667000" cy="4925060"/>
            <wp:effectExtent l="0" t="0" r="0" b="8890"/>
            <wp:docPr id="17637814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92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BF1E" w14:textId="67E66E67" w:rsidR="004A61DA" w:rsidRPr="001E77C3" w:rsidRDefault="004A61DA" w:rsidP="004A61DA">
      <w:pPr>
        <w:spacing w:before="1502" w:after="0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6248A404" wp14:editId="19BC4D19">
            <wp:extent cx="5922645" cy="3789045"/>
            <wp:effectExtent l="0" t="0" r="1905" b="1905"/>
            <wp:docPr id="14157439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A449" w14:textId="1E63B723" w:rsidR="004A61DA" w:rsidRPr="001E77C3" w:rsidRDefault="004A61DA" w:rsidP="001E77C3">
      <w:pPr>
        <w:pStyle w:val="ListParagraph"/>
        <w:numPr>
          <w:ilvl w:val="0"/>
          <w:numId w:val="23"/>
        </w:numPr>
        <w:spacing w:before="397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Select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the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platform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348B5BD0" w14:textId="77777777" w:rsidR="004A61DA" w:rsidRPr="001E77C3" w:rsidRDefault="004A61DA" w:rsidP="004A61DA">
      <w:pPr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  <w:sectPr w:rsidR="004A61DA" w:rsidRPr="001E77C3" w:rsidSect="004A61DA">
          <w:footerReference w:type="default" r:id="rId25"/>
          <w:pgSz w:w="12240" w:h="15840"/>
          <w:pgMar w:top="640" w:right="1452" w:bottom="640" w:left="1470" w:header="720" w:footer="720" w:gutter="0"/>
          <w:cols w:space="720"/>
        </w:sectPr>
      </w:pPr>
    </w:p>
    <w:p w14:paraId="614E057D" w14:textId="08859833" w:rsidR="004A61DA" w:rsidRPr="001E77C3" w:rsidRDefault="004A61DA" w:rsidP="004A61DA">
      <w:pPr>
        <w:spacing w:before="1022" w:after="0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17C91E00" wp14:editId="2F98807A">
            <wp:extent cx="5966460" cy="6111875"/>
            <wp:effectExtent l="0" t="0" r="0" b="3175"/>
            <wp:docPr id="61533125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611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57ED4" w14:textId="60CC35CE" w:rsidR="004A61DA" w:rsidRPr="001E77C3" w:rsidRDefault="004A61DA" w:rsidP="001E77C3">
      <w:pPr>
        <w:pStyle w:val="ListParagraph"/>
        <w:numPr>
          <w:ilvl w:val="0"/>
          <w:numId w:val="23"/>
        </w:numPr>
        <w:spacing w:before="43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Go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to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the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IAM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spacing w:val="1"/>
          <w:kern w:val="0"/>
          <w:sz w:val="36"/>
          <w:szCs w:val="36"/>
          <w:lang w:bidi="en-US"/>
          <w14:ligatures w14:val="none"/>
        </w:rPr>
        <w:t>services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spacing w:val="1"/>
          <w:kern w:val="0"/>
          <w:sz w:val="36"/>
          <w:szCs w:val="36"/>
          <w:lang w:bidi="en-US"/>
          <w14:ligatures w14:val="none"/>
        </w:rPr>
        <w:t>-&gt;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Create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role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644F4C80" w14:textId="684EB373" w:rsidR="004A61DA" w:rsidRPr="001E77C3" w:rsidRDefault="004A61DA" w:rsidP="004A61DA">
      <w:pPr>
        <w:spacing w:before="1022" w:after="0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199092BC" wp14:editId="245191AF">
            <wp:extent cx="5964555" cy="2778125"/>
            <wp:effectExtent l="0" t="0" r="0" b="3175"/>
            <wp:docPr id="5317292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C143" w14:textId="40A5A223" w:rsidR="004A61DA" w:rsidRPr="001E77C3" w:rsidRDefault="004A61DA" w:rsidP="004A61DA">
      <w:pPr>
        <w:spacing w:before="95" w:after="0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drawing>
          <wp:inline distT="0" distB="0" distL="0" distR="0" wp14:anchorId="5A59FAA1" wp14:editId="5A09AFAF">
            <wp:extent cx="5860415" cy="3747770"/>
            <wp:effectExtent l="0" t="0" r="6985" b="5080"/>
            <wp:docPr id="10409300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FD5C" w14:textId="77777777" w:rsidR="004A61DA" w:rsidRPr="001E77C3" w:rsidRDefault="004A61DA" w:rsidP="004A61DA">
      <w:pPr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  <w:sectPr w:rsidR="004A61DA" w:rsidRPr="001E77C3" w:rsidSect="004A61DA">
          <w:pgSz w:w="12240" w:h="15840"/>
          <w:pgMar w:top="1120" w:right="1367" w:bottom="1120" w:left="1470" w:header="720" w:footer="720" w:gutter="0"/>
          <w:cols w:space="720"/>
        </w:sectPr>
      </w:pPr>
    </w:p>
    <w:p w14:paraId="072479FB" w14:textId="3080A359" w:rsidR="004A61DA" w:rsidRPr="001E77C3" w:rsidRDefault="004A61DA" w:rsidP="004A61DA">
      <w:pPr>
        <w:spacing w:before="10" w:after="0" w:line="240" w:lineRule="auto"/>
        <w:ind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48F0E581" wp14:editId="6DAA11FA">
            <wp:extent cx="5966460" cy="2305050"/>
            <wp:effectExtent l="0" t="0" r="0" b="0"/>
            <wp:docPr id="6907289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85792" w14:textId="117B1104" w:rsidR="004A61DA" w:rsidRPr="001E77C3" w:rsidRDefault="004A61DA" w:rsidP="001E77C3">
      <w:pPr>
        <w:pStyle w:val="ListParagraph"/>
        <w:numPr>
          <w:ilvl w:val="0"/>
          <w:numId w:val="23"/>
        </w:numPr>
        <w:spacing w:before="42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Create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new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service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role,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and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select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the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EC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instance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profile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46F43728" w14:textId="77777777" w:rsidR="004A61DA" w:rsidRPr="001E77C3" w:rsidRDefault="004A61DA" w:rsidP="004A61DA">
      <w:pPr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  <w:sectPr w:rsidR="004A61DA" w:rsidRPr="001E77C3" w:rsidSect="004A61DA">
          <w:headerReference w:type="default" r:id="rId26"/>
          <w:pgSz w:w="12240" w:h="15840"/>
          <w:pgMar w:top="6160" w:right="1366" w:bottom="640" w:left="1470" w:header="2140" w:footer="720" w:gutter="0"/>
          <w:cols w:space="720"/>
        </w:sectPr>
      </w:pPr>
    </w:p>
    <w:p w14:paraId="21F4DF70" w14:textId="1A654CB1" w:rsidR="004A61DA" w:rsidRPr="001E77C3" w:rsidRDefault="004A61DA" w:rsidP="004A61DA">
      <w:pPr>
        <w:spacing w:before="1573" w:after="0" w:line="240" w:lineRule="auto"/>
        <w:ind w:left="582"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5CA158BC" wp14:editId="5D4AD1F3">
            <wp:extent cx="5673725" cy="3034030"/>
            <wp:effectExtent l="0" t="0" r="3175" b="0"/>
            <wp:docPr id="16658525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805D" w14:textId="0EEED775" w:rsidR="004A61DA" w:rsidRPr="001E77C3" w:rsidRDefault="004A61DA" w:rsidP="001E77C3">
      <w:pPr>
        <w:pStyle w:val="ListParagraph"/>
        <w:numPr>
          <w:ilvl w:val="0"/>
          <w:numId w:val="23"/>
        </w:numPr>
        <w:spacing w:before="81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Set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spacing w:val="2"/>
          <w:kern w:val="0"/>
          <w:sz w:val="36"/>
          <w:szCs w:val="36"/>
          <w:lang w:bidi="en-US"/>
          <w14:ligatures w14:val="none"/>
        </w:rPr>
        <w:t>up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network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and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database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28453DDD" w14:textId="77777777" w:rsidR="004A61DA" w:rsidRPr="001E77C3" w:rsidRDefault="004A61DA" w:rsidP="004A61DA">
      <w:pPr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  <w:sectPr w:rsidR="004A61DA" w:rsidRPr="001E77C3" w:rsidSect="004A61DA">
          <w:headerReference w:type="default" r:id="rId28"/>
          <w:pgSz w:w="12240" w:h="15840"/>
          <w:pgMar w:top="640" w:right="918" w:bottom="640" w:left="1801" w:header="720" w:footer="720" w:gutter="0"/>
          <w:cols w:space="720"/>
        </w:sectPr>
      </w:pPr>
    </w:p>
    <w:p w14:paraId="0363051B" w14:textId="698DF2C8" w:rsidR="004A61DA" w:rsidRPr="001E77C3" w:rsidRDefault="004A61DA" w:rsidP="004A61DA">
      <w:pPr>
        <w:spacing w:before="1022" w:after="0" w:line="240" w:lineRule="auto"/>
        <w:ind w:left="29"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34D5FA17" wp14:editId="605CF773">
            <wp:extent cx="5966460" cy="6035675"/>
            <wp:effectExtent l="0" t="0" r="0" b="3175"/>
            <wp:docPr id="16053967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60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78AAB" w14:textId="508C2C2D" w:rsidR="004A61DA" w:rsidRPr="001E77C3" w:rsidRDefault="004A61DA" w:rsidP="001E77C3">
      <w:pPr>
        <w:pStyle w:val="ListParagraph"/>
        <w:numPr>
          <w:ilvl w:val="0"/>
          <w:numId w:val="23"/>
        </w:numPr>
        <w:spacing w:before="41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spacing w:val="1"/>
          <w:kern w:val="0"/>
          <w:sz w:val="36"/>
          <w:szCs w:val="36"/>
          <w:lang w:bidi="en-US"/>
          <w14:ligatures w14:val="none"/>
        </w:rPr>
        <w:t>Keep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the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settings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default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6A1F7BE3" w14:textId="0E10B095" w:rsidR="004A61DA" w:rsidRPr="001E77C3" w:rsidRDefault="004A61DA" w:rsidP="004A61DA">
      <w:pPr>
        <w:spacing w:before="1022" w:after="0" w:line="240" w:lineRule="auto"/>
        <w:ind w:left="29"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0FE81D60" wp14:editId="6A0CF49A">
            <wp:extent cx="5957570" cy="6068060"/>
            <wp:effectExtent l="0" t="0" r="5080" b="8890"/>
            <wp:docPr id="18703038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606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B564" w14:textId="7975084B" w:rsidR="004A61DA" w:rsidRPr="001E77C3" w:rsidRDefault="004A61DA" w:rsidP="001E77C3">
      <w:pPr>
        <w:pStyle w:val="ListParagraph"/>
        <w:numPr>
          <w:ilvl w:val="0"/>
          <w:numId w:val="23"/>
        </w:numPr>
        <w:spacing w:before="70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spacing w:val="1"/>
          <w:kern w:val="0"/>
          <w:sz w:val="36"/>
          <w:szCs w:val="36"/>
          <w:lang w:bidi="en-US"/>
          <w14:ligatures w14:val="none"/>
        </w:rPr>
        <w:t>Keep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the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settings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default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4B9B95D1" w14:textId="4E0378EB" w:rsidR="004A61DA" w:rsidRPr="001E77C3" w:rsidRDefault="004A61DA" w:rsidP="004A61DA">
      <w:pPr>
        <w:spacing w:before="1022" w:after="143" w:line="240" w:lineRule="auto"/>
        <w:ind w:left="29"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56BB9742" wp14:editId="26DB817E">
            <wp:extent cx="5908675" cy="5832475"/>
            <wp:effectExtent l="0" t="0" r="0" b="0"/>
            <wp:docPr id="19475760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83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F609F" w14:textId="359C85E0" w:rsidR="004A61DA" w:rsidRPr="001E77C3" w:rsidRDefault="004A61DA" w:rsidP="001E77C3">
      <w:pPr>
        <w:pStyle w:val="ListParagraph"/>
        <w:numPr>
          <w:ilvl w:val="0"/>
          <w:numId w:val="23"/>
        </w:numPr>
        <w:spacing w:before="41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Review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and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submit!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70BA8A9A" w14:textId="77777777" w:rsidR="004A61DA" w:rsidRPr="001E77C3" w:rsidRDefault="004A61DA" w:rsidP="001E77C3">
      <w:pPr>
        <w:numPr>
          <w:ilvl w:val="0"/>
          <w:numId w:val="23"/>
        </w:numPr>
        <w:spacing w:before="41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spacing w:val="1"/>
          <w:kern w:val="0"/>
          <w:sz w:val="36"/>
          <w:szCs w:val="36"/>
          <w:lang w:bidi="en-US"/>
          <w14:ligatures w14:val="none"/>
        </w:rPr>
        <w:t>The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environment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will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start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launching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3F6423CA" w14:textId="0ADB691E" w:rsidR="004A61DA" w:rsidRPr="001E77C3" w:rsidRDefault="004A61DA" w:rsidP="004A61DA">
      <w:pPr>
        <w:spacing w:before="1022" w:after="0" w:line="240" w:lineRule="auto"/>
        <w:ind w:left="29"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75A69F55" wp14:editId="1991D66A">
            <wp:extent cx="5950585" cy="2936875"/>
            <wp:effectExtent l="0" t="0" r="0" b="0"/>
            <wp:docPr id="1647201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E14F" w14:textId="68461663" w:rsidR="004A61DA" w:rsidRPr="001E77C3" w:rsidRDefault="004A61DA" w:rsidP="004A61DA">
      <w:pPr>
        <w:spacing w:before="108" w:after="0" w:line="240" w:lineRule="auto"/>
        <w:ind w:left="29"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drawing>
          <wp:inline distT="0" distB="0" distL="0" distR="0" wp14:anchorId="143B7059" wp14:editId="5931D85C">
            <wp:extent cx="5936615" cy="2930525"/>
            <wp:effectExtent l="0" t="0" r="6985" b="3175"/>
            <wp:docPr id="9817156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873D" w14:textId="2C114129" w:rsidR="004A61DA" w:rsidRPr="001E77C3" w:rsidRDefault="004A61DA" w:rsidP="001E77C3">
      <w:pPr>
        <w:pStyle w:val="ListParagraph"/>
        <w:numPr>
          <w:ilvl w:val="0"/>
          <w:numId w:val="23"/>
        </w:numPr>
        <w:spacing w:before="635" w:after="0" w:line="245" w:lineRule="atLeast"/>
        <w:ind w:right="-200"/>
        <w:jc w:val="both"/>
        <w:rPr>
          <w:rFonts w:eastAsia="Arial" w:cstheme="minorHAnsi"/>
          <w:kern w:val="0"/>
          <w:sz w:val="36"/>
          <w:szCs w:val="36"/>
          <w14:ligatures w14:val="none"/>
        </w:rPr>
      </w:pPr>
      <w:r w:rsidRPr="001E77C3">
        <w:rPr>
          <w:rFonts w:eastAsia="Arial" w:cstheme="minorHAnsi"/>
          <w:color w:val="000000"/>
          <w:spacing w:val="1"/>
          <w:kern w:val="0"/>
          <w:sz w:val="36"/>
          <w:szCs w:val="36"/>
          <w:lang w:bidi="en-US"/>
          <w14:ligatures w14:val="none"/>
        </w:rPr>
        <w:t>The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webapp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spacing w:val="1"/>
          <w:kern w:val="0"/>
          <w:sz w:val="36"/>
          <w:szCs w:val="36"/>
          <w:lang w:bidi="en-US"/>
          <w14:ligatures w14:val="none"/>
        </w:rPr>
        <w:t>is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  <w:r w:rsidRPr="001E77C3">
        <w:rPr>
          <w:rFonts w:eastAsia="Arial" w:cstheme="minorHAnsi"/>
          <w:color w:val="000000"/>
          <w:kern w:val="0"/>
          <w:sz w:val="36"/>
          <w:szCs w:val="36"/>
          <w:lang w:bidi="en-US"/>
          <w14:ligatures w14:val="none"/>
        </w:rPr>
        <w:t>launched!</w:t>
      </w:r>
      <w:r w:rsidRPr="001E77C3">
        <w:rPr>
          <w:rFonts w:eastAsia="Arial" w:cstheme="minorHAnsi"/>
          <w:color w:val="000000"/>
          <w:kern w:val="0"/>
          <w:sz w:val="36"/>
          <w:szCs w:val="36"/>
          <w14:ligatures w14:val="none"/>
        </w:rPr>
        <w:t xml:space="preserve"> </w:t>
      </w:r>
    </w:p>
    <w:p w14:paraId="7B460C98" w14:textId="7E2766AC" w:rsidR="004A61DA" w:rsidRPr="001E77C3" w:rsidRDefault="004A61DA" w:rsidP="004A61DA">
      <w:pPr>
        <w:spacing w:before="1022" w:after="0" w:line="240" w:lineRule="auto"/>
        <w:ind w:left="29" w:right="-200"/>
        <w:jc w:val="both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1E77C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4751D289" wp14:editId="305669D9">
            <wp:extent cx="5929630" cy="2009140"/>
            <wp:effectExtent l="0" t="0" r="0" b="0"/>
            <wp:docPr id="11902064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1B5B" w14:textId="30DF6CCD" w:rsidR="001E77C3" w:rsidRPr="001E77C3" w:rsidRDefault="001E77C3">
      <w:pPr>
        <w:rPr>
          <w:rFonts w:cstheme="minorHAnsi"/>
          <w:sz w:val="36"/>
          <w:szCs w:val="36"/>
          <w:u w:val="single"/>
        </w:rPr>
      </w:pPr>
    </w:p>
    <w:sectPr w:rsidR="001E77C3" w:rsidRPr="001E77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607D6E" w14:textId="77777777" w:rsidR="00EF2AEF" w:rsidRDefault="00EF2AEF" w:rsidP="001E77C3">
      <w:pPr>
        <w:spacing w:after="0" w:line="240" w:lineRule="auto"/>
      </w:pPr>
      <w:r>
        <w:separator/>
      </w:r>
    </w:p>
  </w:endnote>
  <w:endnote w:type="continuationSeparator" w:id="0">
    <w:p w14:paraId="6B676C23" w14:textId="77777777" w:rsidR="00EF2AEF" w:rsidRDefault="00EF2AEF" w:rsidP="001E7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227F44" w14:textId="77777777" w:rsidR="004A61DA" w:rsidRDefault="004A61DA">
    <w:pPr>
      <w:spacing w:after="0" w:line="240" w:lineRule="auto"/>
      <w:ind w:right="-1590"/>
      <w:jc w:val="both"/>
      <w:rPr>
        <w:rFonts w:ascii="Arial" w:eastAsia="Arial" w:hAnsi="Arial" w:cs="Arial"/>
        <w:kern w:val="0"/>
        <w:sz w:val="0"/>
        <w:szCs w:val="0"/>
        <w14:ligatures w14:val="non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9AEF1" w14:textId="77777777" w:rsidR="004A61DA" w:rsidRDefault="004A61DA">
    <w:pPr>
      <w:spacing w:after="0" w:line="240" w:lineRule="auto"/>
      <w:ind w:right="-1652"/>
      <w:jc w:val="both"/>
      <w:rPr>
        <w:rFonts w:ascii="Arial" w:eastAsia="Arial" w:hAnsi="Arial" w:cs="Arial"/>
        <w:kern w:val="0"/>
        <w:sz w:val="0"/>
        <w:szCs w:val="0"/>
        <w14:ligatures w14:val="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DB77EE" w14:textId="77777777" w:rsidR="00EF2AEF" w:rsidRDefault="00EF2AEF" w:rsidP="001E77C3">
      <w:pPr>
        <w:spacing w:after="0" w:line="240" w:lineRule="auto"/>
      </w:pPr>
      <w:r>
        <w:separator/>
      </w:r>
    </w:p>
  </w:footnote>
  <w:footnote w:type="continuationSeparator" w:id="0">
    <w:p w14:paraId="7C36963C" w14:textId="77777777" w:rsidR="00EF2AEF" w:rsidRDefault="00EF2AEF" w:rsidP="001E77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8F544F" w14:textId="78FCECE4" w:rsidR="004A61DA" w:rsidRDefault="004A61DA">
    <w:pPr>
      <w:spacing w:after="0" w:line="240" w:lineRule="auto"/>
      <w:ind w:right="-200"/>
      <w:jc w:val="both"/>
      <w:rPr>
        <w:rFonts w:ascii="Times New Roman" w:eastAsia="Times New Roman" w:hAnsi="Times New Roman" w:cs="Times New Roman"/>
        <w:kern w:val="0"/>
        <w:sz w:val="24"/>
        <w:szCs w:val="24"/>
        <w14:ligatures w14:val="none"/>
      </w:rPr>
    </w:pPr>
    <w:r>
      <w:rPr>
        <w:noProof/>
      </w:rPr>
      <w:drawing>
        <wp:inline distT="0" distB="0" distL="0" distR="0" wp14:anchorId="38AA78C7" wp14:editId="38498EED">
          <wp:extent cx="5874385" cy="2459355"/>
          <wp:effectExtent l="0" t="0" r="0" b="0"/>
          <wp:docPr id="1643617446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74385" cy="2459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EF2485" w14:textId="77777777" w:rsidR="004A61DA" w:rsidRDefault="004A61DA">
    <w:pPr>
      <w:spacing w:after="0" w:line="240" w:lineRule="auto"/>
      <w:ind w:right="-947"/>
      <w:jc w:val="both"/>
      <w:rPr>
        <w:rFonts w:ascii="Arial" w:eastAsia="Arial" w:hAnsi="Arial" w:cs="Arial"/>
        <w:kern w:val="0"/>
        <w:sz w:val="0"/>
        <w:szCs w:val="0"/>
        <w14:ligatures w14:val="non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6A8B87" w14:textId="4A4178FD" w:rsidR="004A61DA" w:rsidRDefault="004A61DA">
    <w:pPr>
      <w:spacing w:after="0" w:line="240" w:lineRule="auto"/>
      <w:ind w:right="-200"/>
      <w:jc w:val="both"/>
      <w:rPr>
        <w:rFonts w:ascii="Times New Roman" w:eastAsia="Times New Roman" w:hAnsi="Times New Roman" w:cs="Times New Roman"/>
        <w:kern w:val="0"/>
        <w:sz w:val="24"/>
        <w:szCs w:val="24"/>
        <w14:ligatures w14:val="none"/>
      </w:rPr>
    </w:pPr>
    <w:r>
      <w:rPr>
        <w:noProof/>
      </w:rPr>
      <w:drawing>
        <wp:inline distT="0" distB="0" distL="0" distR="0" wp14:anchorId="7EE83212" wp14:editId="33EDF0F3">
          <wp:extent cx="5874385" cy="2459355"/>
          <wp:effectExtent l="0" t="0" r="0" b="0"/>
          <wp:docPr id="1169410676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74385" cy="2459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FE4774" w14:textId="77777777" w:rsidR="004A61DA" w:rsidRDefault="004A61DA">
    <w:pPr>
      <w:spacing w:after="0" w:line="240" w:lineRule="auto"/>
      <w:ind w:right="-1118"/>
      <w:jc w:val="both"/>
      <w:rPr>
        <w:rFonts w:ascii="Arial" w:eastAsia="Arial" w:hAnsi="Arial" w:cs="Arial"/>
        <w:kern w:val="0"/>
        <w:sz w:val="0"/>
        <w:szCs w:val="0"/>
        <w14:ligatures w14:val="non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691"/>
        </w:tabs>
        <w:ind w:left="691" w:hanging="360"/>
      </w:pPr>
      <w:rPr>
        <w:rFonts w:ascii="Arial" w:eastAsia="Arial" w:hAnsi="Arial" w:cs="Arial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" w15:restartNumberingAfterBreak="0">
    <w:nsid w:val="00000002"/>
    <w:multiLevelType w:val="multilevel"/>
    <w:tmpl w:val="2E8C06C6"/>
    <w:lvl w:ilvl="0">
      <w:start w:val="2"/>
      <w:numFmt w:val="decimal"/>
      <w:lvlText w:val="%1."/>
      <w:lvlJc w:val="left"/>
      <w:pPr>
        <w:tabs>
          <w:tab w:val="num" w:pos="691"/>
        </w:tabs>
        <w:ind w:left="691" w:hanging="360"/>
      </w:pPr>
      <w:rPr>
        <w:rFonts w:asciiTheme="minorHAnsi" w:eastAsia="Arial" w:hAnsiTheme="minorHAnsi" w:cstheme="minorHAnsi" w:hint="default"/>
        <w:b w:val="0"/>
        <w:bCs w:val="0"/>
        <w:i w:val="0"/>
        <w:iCs w:val="0"/>
        <w:color w:val="000000"/>
        <w:sz w:val="36"/>
        <w:szCs w:val="36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 w15:restartNumberingAfterBreak="0">
    <w:nsid w:val="00000003"/>
    <w:multiLevelType w:val="multilevel"/>
    <w:tmpl w:val="1AA22EC6"/>
    <w:lvl w:ilvl="0">
      <w:start w:val="4"/>
      <w:numFmt w:val="decimal"/>
      <w:lvlText w:val="%1."/>
      <w:lvlJc w:val="left"/>
      <w:pPr>
        <w:tabs>
          <w:tab w:val="num" w:pos="691"/>
        </w:tabs>
        <w:ind w:left="691" w:hanging="360"/>
      </w:pPr>
      <w:rPr>
        <w:rFonts w:asciiTheme="minorHAnsi" w:eastAsia="Arial" w:hAnsiTheme="minorHAnsi" w:cstheme="minorHAnsi" w:hint="default"/>
        <w:b w:val="0"/>
        <w:bCs w:val="0"/>
        <w:i w:val="0"/>
        <w:iCs w:val="0"/>
        <w:color w:val="000000"/>
        <w:sz w:val="36"/>
        <w:szCs w:val="36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 w15:restartNumberingAfterBreak="0">
    <w:nsid w:val="00000004"/>
    <w:multiLevelType w:val="multilevel"/>
    <w:tmpl w:val="8A4AB846"/>
    <w:lvl w:ilvl="0">
      <w:start w:val="5"/>
      <w:numFmt w:val="decimal"/>
      <w:lvlText w:val="%1."/>
      <w:lvlJc w:val="left"/>
      <w:pPr>
        <w:tabs>
          <w:tab w:val="num" w:pos="691"/>
        </w:tabs>
        <w:ind w:left="691" w:hanging="360"/>
      </w:pPr>
      <w:rPr>
        <w:rFonts w:asciiTheme="minorHAnsi" w:eastAsia="Arial" w:hAnsiTheme="minorHAnsi" w:cstheme="minorHAnsi" w:hint="default"/>
        <w:b w:val="0"/>
        <w:bCs w:val="0"/>
        <w:i w:val="0"/>
        <w:iCs w:val="0"/>
        <w:color w:val="000000"/>
        <w:sz w:val="36"/>
        <w:szCs w:val="36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00000005"/>
    <w:multiLevelType w:val="multilevel"/>
    <w:tmpl w:val="00000005"/>
    <w:lvl w:ilvl="0">
      <w:start w:val="6"/>
      <w:numFmt w:val="decimal"/>
      <w:lvlText w:val="%1."/>
      <w:lvlJc w:val="left"/>
      <w:pPr>
        <w:tabs>
          <w:tab w:val="num" w:pos="691"/>
        </w:tabs>
        <w:ind w:left="691" w:hanging="360"/>
      </w:pPr>
      <w:rPr>
        <w:rFonts w:ascii="Arial" w:eastAsia="Arial" w:hAnsi="Arial" w:cs="Arial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" w15:restartNumberingAfterBreak="0">
    <w:nsid w:val="00000006"/>
    <w:multiLevelType w:val="multilevel"/>
    <w:tmpl w:val="00000006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Arial" w:hAnsi="Arial" w:cs="Arial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 w15:restartNumberingAfterBreak="0">
    <w:nsid w:val="00000007"/>
    <w:multiLevelType w:val="multilevel"/>
    <w:tmpl w:val="00000007"/>
    <w:lvl w:ilvl="0">
      <w:start w:val="8"/>
      <w:numFmt w:val="decimal"/>
      <w:lvlText w:val="%1."/>
      <w:lvlJc w:val="left"/>
      <w:pPr>
        <w:tabs>
          <w:tab w:val="num" w:pos="691"/>
        </w:tabs>
        <w:ind w:left="691" w:hanging="360"/>
      </w:pPr>
      <w:rPr>
        <w:rFonts w:ascii="Arial" w:eastAsia="Arial" w:hAnsi="Arial" w:cs="Arial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 w15:restartNumberingAfterBreak="0">
    <w:nsid w:val="00000008"/>
    <w:multiLevelType w:val="multilevel"/>
    <w:tmpl w:val="00000008"/>
    <w:lvl w:ilvl="0">
      <w:start w:val="9"/>
      <w:numFmt w:val="decimal"/>
      <w:lvlText w:val="%1."/>
      <w:lvlJc w:val="left"/>
      <w:pPr>
        <w:tabs>
          <w:tab w:val="num" w:pos="691"/>
        </w:tabs>
        <w:ind w:left="691" w:hanging="360"/>
      </w:pPr>
      <w:rPr>
        <w:rFonts w:ascii="Arial" w:eastAsia="Arial" w:hAnsi="Arial" w:cs="Arial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00000009"/>
    <w:multiLevelType w:val="multilevel"/>
    <w:tmpl w:val="67685A10"/>
    <w:lvl w:ilvl="0">
      <w:start w:val="10"/>
      <w:numFmt w:val="decimal"/>
      <w:lvlText w:val="%1."/>
      <w:lvlJc w:val="left"/>
      <w:pPr>
        <w:tabs>
          <w:tab w:val="num" w:pos="691"/>
        </w:tabs>
        <w:ind w:left="691" w:hanging="360"/>
      </w:pPr>
      <w:rPr>
        <w:rFonts w:asciiTheme="minorHAnsi" w:eastAsia="Arial" w:hAnsiTheme="minorHAnsi" w:cstheme="minorHAnsi" w:hint="default"/>
        <w:b w:val="0"/>
        <w:bCs w:val="0"/>
        <w:i w:val="0"/>
        <w:iCs w:val="0"/>
        <w:color w:val="000000"/>
        <w:sz w:val="36"/>
        <w:szCs w:val="36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tabs>
          <w:tab w:val="num" w:pos="691"/>
        </w:tabs>
        <w:ind w:left="691" w:hanging="360"/>
      </w:pPr>
      <w:rPr>
        <w:rFonts w:ascii="Arial" w:eastAsia="Arial" w:hAnsi="Arial" w:cs="Arial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0" w15:restartNumberingAfterBreak="0">
    <w:nsid w:val="0000000B"/>
    <w:multiLevelType w:val="multilevel"/>
    <w:tmpl w:val="0000000B"/>
    <w:lvl w:ilvl="0">
      <w:start w:val="2"/>
      <w:numFmt w:val="decimal"/>
      <w:lvlText w:val="%1."/>
      <w:lvlJc w:val="left"/>
      <w:pPr>
        <w:tabs>
          <w:tab w:val="num" w:pos="691"/>
        </w:tabs>
        <w:ind w:left="691" w:hanging="360"/>
      </w:pPr>
      <w:rPr>
        <w:rFonts w:ascii="Arial" w:eastAsia="Arial" w:hAnsi="Arial" w:cs="Arial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 w15:restartNumberingAfterBreak="0">
    <w:nsid w:val="0000000C"/>
    <w:multiLevelType w:val="multilevel"/>
    <w:tmpl w:val="0000000C"/>
    <w:lvl w:ilvl="0">
      <w:start w:val="12"/>
      <w:numFmt w:val="decimal"/>
      <w:lvlText w:val="%1."/>
      <w:lvlJc w:val="left"/>
      <w:pPr>
        <w:tabs>
          <w:tab w:val="num" w:pos="691"/>
        </w:tabs>
        <w:ind w:left="691" w:hanging="360"/>
      </w:pPr>
      <w:rPr>
        <w:rFonts w:ascii="Arial" w:eastAsia="Arial" w:hAnsi="Arial" w:cs="Arial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0000000D"/>
    <w:multiLevelType w:val="multilevel"/>
    <w:tmpl w:val="0000000D"/>
    <w:lvl w:ilvl="0">
      <w:start w:val="13"/>
      <w:numFmt w:val="decimal"/>
      <w:lvlText w:val="%1."/>
      <w:lvlJc w:val="left"/>
      <w:pPr>
        <w:tabs>
          <w:tab w:val="num" w:pos="691"/>
        </w:tabs>
        <w:ind w:left="691" w:hanging="360"/>
      </w:pPr>
      <w:rPr>
        <w:rFonts w:ascii="Arial" w:eastAsia="Arial" w:hAnsi="Arial" w:cs="Arial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0000000E"/>
    <w:multiLevelType w:val="multilevel"/>
    <w:tmpl w:val="0000000E"/>
    <w:lvl w:ilvl="0">
      <w:start w:val="14"/>
      <w:numFmt w:val="decimal"/>
      <w:lvlText w:val="%1."/>
      <w:lvlJc w:val="left"/>
      <w:pPr>
        <w:tabs>
          <w:tab w:val="num" w:pos="691"/>
        </w:tabs>
        <w:ind w:left="691" w:hanging="360"/>
      </w:pPr>
      <w:rPr>
        <w:rFonts w:ascii="Arial" w:eastAsia="Arial" w:hAnsi="Arial" w:cs="Arial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0000000F"/>
    <w:multiLevelType w:val="multilevel"/>
    <w:tmpl w:val="0000000F"/>
    <w:lvl w:ilvl="0">
      <w:start w:val="1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Arial" w:hAnsi="Arial" w:cs="Arial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5" w15:restartNumberingAfterBreak="0">
    <w:nsid w:val="00000010"/>
    <w:multiLevelType w:val="multilevel"/>
    <w:tmpl w:val="00000010"/>
    <w:lvl w:ilvl="0">
      <w:start w:val="16"/>
      <w:numFmt w:val="decimal"/>
      <w:lvlText w:val="%1."/>
      <w:lvlJc w:val="left"/>
      <w:pPr>
        <w:tabs>
          <w:tab w:val="num" w:pos="721"/>
        </w:tabs>
        <w:ind w:left="721" w:hanging="360"/>
      </w:pPr>
      <w:rPr>
        <w:rFonts w:ascii="Arial" w:eastAsia="Arial" w:hAnsi="Arial" w:cs="Arial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6" w15:restartNumberingAfterBreak="0">
    <w:nsid w:val="00000011"/>
    <w:multiLevelType w:val="multilevel"/>
    <w:tmpl w:val="00000011"/>
    <w:lvl w:ilvl="0">
      <w:start w:val="17"/>
      <w:numFmt w:val="decimal"/>
      <w:lvlText w:val="%1."/>
      <w:lvlJc w:val="left"/>
      <w:pPr>
        <w:tabs>
          <w:tab w:val="num" w:pos="721"/>
        </w:tabs>
        <w:ind w:left="721" w:hanging="360"/>
      </w:pPr>
      <w:rPr>
        <w:rFonts w:ascii="Arial" w:eastAsia="Arial" w:hAnsi="Arial" w:cs="Arial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 w15:restartNumberingAfterBreak="0">
    <w:nsid w:val="00000012"/>
    <w:multiLevelType w:val="multilevel"/>
    <w:tmpl w:val="00000012"/>
    <w:lvl w:ilvl="0">
      <w:start w:val="18"/>
      <w:numFmt w:val="decimal"/>
      <w:lvlText w:val="%1."/>
      <w:lvlJc w:val="left"/>
      <w:pPr>
        <w:tabs>
          <w:tab w:val="num" w:pos="721"/>
        </w:tabs>
        <w:ind w:left="721" w:hanging="360"/>
      </w:pPr>
      <w:rPr>
        <w:rFonts w:ascii="Arial" w:eastAsia="Arial" w:hAnsi="Arial" w:cs="Arial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8" w15:restartNumberingAfterBreak="0">
    <w:nsid w:val="08D8758E"/>
    <w:multiLevelType w:val="hybridMultilevel"/>
    <w:tmpl w:val="42B813F6"/>
    <w:lvl w:ilvl="0" w:tplc="F84C13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6079EA"/>
    <w:multiLevelType w:val="hybridMultilevel"/>
    <w:tmpl w:val="D6C0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547885"/>
    <w:multiLevelType w:val="hybridMultilevel"/>
    <w:tmpl w:val="7CCACF6A"/>
    <w:lvl w:ilvl="0" w:tplc="4D260296">
      <w:start w:val="10"/>
      <w:numFmt w:val="decimal"/>
      <w:lvlText w:val="%1"/>
      <w:lvlJc w:val="left"/>
      <w:pPr>
        <w:ind w:left="1051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771" w:hanging="360"/>
      </w:pPr>
    </w:lvl>
    <w:lvl w:ilvl="2" w:tplc="0409001B" w:tentative="1">
      <w:start w:val="1"/>
      <w:numFmt w:val="lowerRoman"/>
      <w:lvlText w:val="%3."/>
      <w:lvlJc w:val="right"/>
      <w:pPr>
        <w:ind w:left="2491" w:hanging="180"/>
      </w:pPr>
    </w:lvl>
    <w:lvl w:ilvl="3" w:tplc="0409000F" w:tentative="1">
      <w:start w:val="1"/>
      <w:numFmt w:val="decimal"/>
      <w:lvlText w:val="%4."/>
      <w:lvlJc w:val="left"/>
      <w:pPr>
        <w:ind w:left="3211" w:hanging="360"/>
      </w:pPr>
    </w:lvl>
    <w:lvl w:ilvl="4" w:tplc="04090019" w:tentative="1">
      <w:start w:val="1"/>
      <w:numFmt w:val="lowerLetter"/>
      <w:lvlText w:val="%5."/>
      <w:lvlJc w:val="left"/>
      <w:pPr>
        <w:ind w:left="3931" w:hanging="360"/>
      </w:pPr>
    </w:lvl>
    <w:lvl w:ilvl="5" w:tplc="0409001B" w:tentative="1">
      <w:start w:val="1"/>
      <w:numFmt w:val="lowerRoman"/>
      <w:lvlText w:val="%6."/>
      <w:lvlJc w:val="right"/>
      <w:pPr>
        <w:ind w:left="4651" w:hanging="180"/>
      </w:pPr>
    </w:lvl>
    <w:lvl w:ilvl="6" w:tplc="0409000F" w:tentative="1">
      <w:start w:val="1"/>
      <w:numFmt w:val="decimal"/>
      <w:lvlText w:val="%7."/>
      <w:lvlJc w:val="left"/>
      <w:pPr>
        <w:ind w:left="5371" w:hanging="360"/>
      </w:pPr>
    </w:lvl>
    <w:lvl w:ilvl="7" w:tplc="04090019" w:tentative="1">
      <w:start w:val="1"/>
      <w:numFmt w:val="lowerLetter"/>
      <w:lvlText w:val="%8."/>
      <w:lvlJc w:val="left"/>
      <w:pPr>
        <w:ind w:left="6091" w:hanging="360"/>
      </w:pPr>
    </w:lvl>
    <w:lvl w:ilvl="8" w:tplc="0409001B" w:tentative="1">
      <w:start w:val="1"/>
      <w:numFmt w:val="lowerRoman"/>
      <w:lvlText w:val="%9."/>
      <w:lvlJc w:val="right"/>
      <w:pPr>
        <w:ind w:left="6811" w:hanging="180"/>
      </w:pPr>
    </w:lvl>
  </w:abstractNum>
  <w:abstractNum w:abstractNumId="21" w15:restartNumberingAfterBreak="0">
    <w:nsid w:val="6F486017"/>
    <w:multiLevelType w:val="hybridMultilevel"/>
    <w:tmpl w:val="38C44A56"/>
    <w:lvl w:ilvl="0" w:tplc="4D3C81EA">
      <w:start w:val="10"/>
      <w:numFmt w:val="decimal"/>
      <w:lvlText w:val="%1"/>
      <w:lvlJc w:val="left"/>
      <w:pPr>
        <w:ind w:left="1051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2D324A"/>
    <w:multiLevelType w:val="hybridMultilevel"/>
    <w:tmpl w:val="50343E3E"/>
    <w:lvl w:ilvl="0" w:tplc="4D3C81EA">
      <w:start w:val="10"/>
      <w:numFmt w:val="decimal"/>
      <w:lvlText w:val="%1"/>
      <w:lvlJc w:val="left"/>
      <w:pPr>
        <w:ind w:left="1051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771" w:hanging="360"/>
      </w:pPr>
    </w:lvl>
    <w:lvl w:ilvl="2" w:tplc="0409001B" w:tentative="1">
      <w:start w:val="1"/>
      <w:numFmt w:val="lowerRoman"/>
      <w:lvlText w:val="%3."/>
      <w:lvlJc w:val="right"/>
      <w:pPr>
        <w:ind w:left="2491" w:hanging="180"/>
      </w:pPr>
    </w:lvl>
    <w:lvl w:ilvl="3" w:tplc="0409000F" w:tentative="1">
      <w:start w:val="1"/>
      <w:numFmt w:val="decimal"/>
      <w:lvlText w:val="%4."/>
      <w:lvlJc w:val="left"/>
      <w:pPr>
        <w:ind w:left="3211" w:hanging="360"/>
      </w:pPr>
    </w:lvl>
    <w:lvl w:ilvl="4" w:tplc="04090019" w:tentative="1">
      <w:start w:val="1"/>
      <w:numFmt w:val="lowerLetter"/>
      <w:lvlText w:val="%5."/>
      <w:lvlJc w:val="left"/>
      <w:pPr>
        <w:ind w:left="3931" w:hanging="360"/>
      </w:pPr>
    </w:lvl>
    <w:lvl w:ilvl="5" w:tplc="0409001B" w:tentative="1">
      <w:start w:val="1"/>
      <w:numFmt w:val="lowerRoman"/>
      <w:lvlText w:val="%6."/>
      <w:lvlJc w:val="right"/>
      <w:pPr>
        <w:ind w:left="4651" w:hanging="180"/>
      </w:pPr>
    </w:lvl>
    <w:lvl w:ilvl="6" w:tplc="0409000F" w:tentative="1">
      <w:start w:val="1"/>
      <w:numFmt w:val="decimal"/>
      <w:lvlText w:val="%7."/>
      <w:lvlJc w:val="left"/>
      <w:pPr>
        <w:ind w:left="5371" w:hanging="360"/>
      </w:pPr>
    </w:lvl>
    <w:lvl w:ilvl="7" w:tplc="04090019" w:tentative="1">
      <w:start w:val="1"/>
      <w:numFmt w:val="lowerLetter"/>
      <w:lvlText w:val="%8."/>
      <w:lvlJc w:val="left"/>
      <w:pPr>
        <w:ind w:left="6091" w:hanging="360"/>
      </w:pPr>
    </w:lvl>
    <w:lvl w:ilvl="8" w:tplc="0409001B" w:tentative="1">
      <w:start w:val="1"/>
      <w:numFmt w:val="lowerRoman"/>
      <w:lvlText w:val="%9."/>
      <w:lvlJc w:val="right"/>
      <w:pPr>
        <w:ind w:left="6811" w:hanging="180"/>
      </w:pPr>
    </w:lvl>
  </w:abstractNum>
  <w:num w:numId="1" w16cid:durableId="1665551882">
    <w:abstractNumId w:val="0"/>
  </w:num>
  <w:num w:numId="2" w16cid:durableId="1152067526">
    <w:abstractNumId w:val="1"/>
  </w:num>
  <w:num w:numId="3" w16cid:durableId="2046906641">
    <w:abstractNumId w:val="2"/>
  </w:num>
  <w:num w:numId="4" w16cid:durableId="1810781419">
    <w:abstractNumId w:val="3"/>
  </w:num>
  <w:num w:numId="5" w16cid:durableId="605426218">
    <w:abstractNumId w:val="4"/>
  </w:num>
  <w:num w:numId="6" w16cid:durableId="2102335357">
    <w:abstractNumId w:val="5"/>
  </w:num>
  <w:num w:numId="7" w16cid:durableId="972752966">
    <w:abstractNumId w:val="6"/>
  </w:num>
  <w:num w:numId="8" w16cid:durableId="1420180905">
    <w:abstractNumId w:val="7"/>
  </w:num>
  <w:num w:numId="9" w16cid:durableId="1092707280">
    <w:abstractNumId w:val="8"/>
  </w:num>
  <w:num w:numId="10" w16cid:durableId="1677656798">
    <w:abstractNumId w:val="9"/>
  </w:num>
  <w:num w:numId="11" w16cid:durableId="725570446">
    <w:abstractNumId w:val="10"/>
  </w:num>
  <w:num w:numId="12" w16cid:durableId="1672875535">
    <w:abstractNumId w:val="11"/>
  </w:num>
  <w:num w:numId="13" w16cid:durableId="708651473">
    <w:abstractNumId w:val="12"/>
  </w:num>
  <w:num w:numId="14" w16cid:durableId="1597128483">
    <w:abstractNumId w:val="13"/>
  </w:num>
  <w:num w:numId="15" w16cid:durableId="689533332">
    <w:abstractNumId w:val="14"/>
  </w:num>
  <w:num w:numId="16" w16cid:durableId="1078215613">
    <w:abstractNumId w:val="15"/>
  </w:num>
  <w:num w:numId="17" w16cid:durableId="866335671">
    <w:abstractNumId w:val="16"/>
  </w:num>
  <w:num w:numId="18" w16cid:durableId="2045052963">
    <w:abstractNumId w:val="17"/>
  </w:num>
  <w:num w:numId="19" w16cid:durableId="917792801">
    <w:abstractNumId w:val="18"/>
  </w:num>
  <w:num w:numId="20" w16cid:durableId="1116413183">
    <w:abstractNumId w:val="20"/>
  </w:num>
  <w:num w:numId="21" w16cid:durableId="1244684845">
    <w:abstractNumId w:val="22"/>
  </w:num>
  <w:num w:numId="22" w16cid:durableId="1764371788">
    <w:abstractNumId w:val="21"/>
  </w:num>
  <w:num w:numId="23" w16cid:durableId="17203209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4CF"/>
    <w:rsid w:val="001C6295"/>
    <w:rsid w:val="001E77C3"/>
    <w:rsid w:val="00423CBA"/>
    <w:rsid w:val="004674CF"/>
    <w:rsid w:val="004A2254"/>
    <w:rsid w:val="004A61DA"/>
    <w:rsid w:val="00627F03"/>
    <w:rsid w:val="00701416"/>
    <w:rsid w:val="008F7D0A"/>
    <w:rsid w:val="00B55FA8"/>
    <w:rsid w:val="00E54FA1"/>
    <w:rsid w:val="00EF2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4FEFEE"/>
  <w15:chartTrackingRefBased/>
  <w15:docId w15:val="{78CA2CEF-7D6C-4950-90ED-543E97B06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1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77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77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7C3"/>
  </w:style>
  <w:style w:type="paragraph" w:styleId="Footer">
    <w:name w:val="footer"/>
    <w:basedOn w:val="Normal"/>
    <w:link w:val="FooterChar"/>
    <w:uiPriority w:val="99"/>
    <w:unhideWhenUsed/>
    <w:rsid w:val="001E77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7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5" Type="http://schemas.openxmlformats.org/officeDocument/2006/relationships/footer" Target="footer2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5.jpe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7.jpeg"/><Relationship Id="rId30" Type="http://schemas.openxmlformats.org/officeDocument/2006/relationships/image" Target="media/image19.jpe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22</Pages>
  <Words>178</Words>
  <Characters>812</Characters>
  <Application>Microsoft Office Word</Application>
  <DocSecurity>0</DocSecurity>
  <Lines>73</Lines>
  <Paragraphs>32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Teisha Soans</dc:creator>
  <cp:keywords/>
  <dc:description/>
  <cp:lastModifiedBy>Teisha Soans</cp:lastModifiedBy>
  <cp:revision>5</cp:revision>
  <dcterms:created xsi:type="dcterms:W3CDTF">2024-11-09T05:09:00Z</dcterms:created>
  <dcterms:modified xsi:type="dcterms:W3CDTF">2024-11-09T05:58:00Z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6237ad67-9039-429b-97dd-2c74dbe758a9</vt:lpwstr>
  </property>
</Properties>
</file>